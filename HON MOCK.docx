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A955" w14:textId="0A7AB7AD" w:rsidR="00A9204E" w:rsidRDefault="00CE63BE">
      <w:pPr>
        <w:rPr>
          <w:b/>
          <w:bCs/>
        </w:rPr>
      </w:pPr>
      <w:r>
        <w:rPr>
          <w:b/>
          <w:bCs/>
        </w:rPr>
        <w:t>GCP CLOUD DATA ENGINEER HON MOCK SUBMISSION</w:t>
      </w:r>
    </w:p>
    <w:p w14:paraId="0F141F50" w14:textId="77777777" w:rsidR="00CE63BE" w:rsidRDefault="00CE63BE">
      <w:pPr>
        <w:rPr>
          <w:b/>
          <w:bCs/>
        </w:rPr>
      </w:pPr>
    </w:p>
    <w:p w14:paraId="78F02E18" w14:textId="77777777" w:rsidR="00CE63BE" w:rsidRPr="00CE63BE" w:rsidRDefault="00CE63BE" w:rsidP="00CE63BE">
      <w:pPr>
        <w:jc w:val="both"/>
      </w:pPr>
      <w:r w:rsidRPr="00CE63BE">
        <w:t># Step 1: Set environment</w:t>
      </w:r>
    </w:p>
    <w:p w14:paraId="31253DD7" w14:textId="77777777" w:rsidR="00CE63BE" w:rsidRPr="00CE63BE" w:rsidRDefault="00CE63BE" w:rsidP="00CE63BE">
      <w:pPr>
        <w:jc w:val="both"/>
      </w:pPr>
      <w:r w:rsidRPr="00CE63BE">
        <w:t>export PROJECT_ID=$(</w:t>
      </w:r>
      <w:proofErr w:type="spellStart"/>
      <w:r w:rsidRPr="00CE63BE">
        <w:t>gcloud</w:t>
      </w:r>
      <w:proofErr w:type="spellEnd"/>
      <w:r w:rsidRPr="00CE63BE">
        <w:t xml:space="preserve"> config get-value project)</w:t>
      </w:r>
    </w:p>
    <w:p w14:paraId="7CC222F7" w14:textId="77777777" w:rsidR="00CE63BE" w:rsidRPr="00CE63BE" w:rsidRDefault="00CE63BE" w:rsidP="00CE63BE">
      <w:pPr>
        <w:jc w:val="both"/>
      </w:pPr>
      <w:r w:rsidRPr="00CE63BE">
        <w:t>export TOPIC_NAME=sensor-stream</w:t>
      </w:r>
    </w:p>
    <w:p w14:paraId="3EC450F8" w14:textId="77777777" w:rsidR="00CE63BE" w:rsidRPr="00CE63BE" w:rsidRDefault="00CE63BE" w:rsidP="00CE63BE">
      <w:pPr>
        <w:jc w:val="both"/>
      </w:pPr>
      <w:r w:rsidRPr="00CE63BE">
        <w:t>export SUB_NAME=sensor-stream-sub</w:t>
      </w:r>
    </w:p>
    <w:p w14:paraId="0C632206" w14:textId="77777777" w:rsidR="00CE63BE" w:rsidRPr="00CE63BE" w:rsidRDefault="00CE63BE" w:rsidP="00CE63BE">
      <w:pPr>
        <w:jc w:val="both"/>
      </w:pPr>
      <w:r w:rsidRPr="00CE63BE">
        <w:t>export BUCKET_REGION=asia-south1</w:t>
      </w:r>
    </w:p>
    <w:p w14:paraId="521CF12F" w14:textId="77777777" w:rsidR="00CE63BE" w:rsidRPr="00CE63BE" w:rsidRDefault="00CE63BE" w:rsidP="00CE63BE">
      <w:pPr>
        <w:jc w:val="both"/>
      </w:pPr>
      <w:r w:rsidRPr="00CE63BE">
        <w:t>export BUCKET_NAME=${PROJECT_ID}-bucket-$(date +%</w:t>
      </w:r>
      <w:proofErr w:type="spellStart"/>
      <w:r w:rsidRPr="00CE63BE">
        <w:t>Y%m%d</w:t>
      </w:r>
      <w:proofErr w:type="spellEnd"/>
      <w:r w:rsidRPr="00CE63BE">
        <w:t>)</w:t>
      </w:r>
    </w:p>
    <w:p w14:paraId="3B5D69F9" w14:textId="77777777" w:rsidR="00CE63BE" w:rsidRPr="00CE63BE" w:rsidRDefault="00CE63BE" w:rsidP="00CE63BE">
      <w:pPr>
        <w:jc w:val="both"/>
      </w:pPr>
    </w:p>
    <w:p w14:paraId="09B73D64" w14:textId="77777777" w:rsidR="00CE63BE" w:rsidRPr="00CE63BE" w:rsidRDefault="00CE63BE" w:rsidP="00CE63BE">
      <w:pPr>
        <w:jc w:val="both"/>
      </w:pPr>
      <w:r w:rsidRPr="00CE63BE">
        <w:t># Step 2: Enable API</w:t>
      </w:r>
    </w:p>
    <w:p w14:paraId="55BAE730" w14:textId="77777777" w:rsidR="00CE63BE" w:rsidRPr="00CE63BE" w:rsidRDefault="00CE63BE" w:rsidP="00CE63BE">
      <w:pPr>
        <w:jc w:val="both"/>
      </w:pPr>
      <w:proofErr w:type="spellStart"/>
      <w:r w:rsidRPr="00CE63BE">
        <w:t>gcloud</w:t>
      </w:r>
      <w:proofErr w:type="spellEnd"/>
      <w:r w:rsidRPr="00CE63BE">
        <w:t xml:space="preserve"> services enable cloudresourcemanager.googleapis.com</w:t>
      </w:r>
    </w:p>
    <w:p w14:paraId="7E440FAC" w14:textId="77777777" w:rsidR="00CE63BE" w:rsidRPr="00CE63BE" w:rsidRDefault="00CE63BE" w:rsidP="00CE63BE">
      <w:pPr>
        <w:jc w:val="both"/>
      </w:pPr>
    </w:p>
    <w:p w14:paraId="141A47A0" w14:textId="77777777" w:rsidR="00CE63BE" w:rsidRPr="00CE63BE" w:rsidRDefault="00CE63BE" w:rsidP="00CE63BE">
      <w:pPr>
        <w:jc w:val="both"/>
      </w:pPr>
      <w:r w:rsidRPr="00CE63BE">
        <w:t># Step 3: Authenticate</w:t>
      </w:r>
    </w:p>
    <w:p w14:paraId="4F3A8EA1" w14:textId="77777777" w:rsidR="00CE63BE" w:rsidRPr="00CE63BE" w:rsidRDefault="00CE63BE" w:rsidP="00CE63BE">
      <w:pPr>
        <w:jc w:val="both"/>
      </w:pPr>
      <w:proofErr w:type="spellStart"/>
      <w:r w:rsidRPr="00CE63BE">
        <w:t>gcloud</w:t>
      </w:r>
      <w:proofErr w:type="spellEnd"/>
      <w:r w:rsidRPr="00CE63BE">
        <w:t xml:space="preserve"> auth application-default login --no-launch-browser</w:t>
      </w:r>
    </w:p>
    <w:p w14:paraId="147E9799" w14:textId="77777777" w:rsidR="00CE63BE" w:rsidRPr="00CE63BE" w:rsidRDefault="00CE63BE" w:rsidP="00CE63BE">
      <w:pPr>
        <w:jc w:val="both"/>
      </w:pPr>
    </w:p>
    <w:p w14:paraId="578A8BA4" w14:textId="77777777" w:rsidR="00CE63BE" w:rsidRPr="00CE63BE" w:rsidRDefault="00CE63BE" w:rsidP="00CE63BE">
      <w:pPr>
        <w:jc w:val="both"/>
      </w:pPr>
      <w:r w:rsidRPr="00CE63BE">
        <w:t># Step 4: Create topic and subscription</w:t>
      </w:r>
    </w:p>
    <w:p w14:paraId="791C0238" w14:textId="568B87AF" w:rsidR="00CE63BE" w:rsidRPr="00CE63BE" w:rsidRDefault="00CE63BE" w:rsidP="00CE63BE">
      <w:pPr>
        <w:jc w:val="both"/>
      </w:pPr>
      <w:proofErr w:type="spellStart"/>
      <w:r w:rsidRPr="00CE63BE">
        <w:t>gcloud</w:t>
      </w:r>
      <w:proofErr w:type="spellEnd"/>
      <w:r w:rsidRPr="00CE63BE">
        <w:t xml:space="preserve"> </w:t>
      </w:r>
      <w:proofErr w:type="spellStart"/>
      <w:r w:rsidRPr="00CE63BE">
        <w:t>pubsub</w:t>
      </w:r>
      <w:proofErr w:type="spellEnd"/>
      <w:r w:rsidRPr="00CE63BE">
        <w:t xml:space="preserve"> topics create $</w:t>
      </w:r>
      <w:proofErr w:type="spellStart"/>
      <w:r>
        <w:t>mytopic</w:t>
      </w:r>
      <w:proofErr w:type="spellEnd"/>
    </w:p>
    <w:p w14:paraId="428E10E9" w14:textId="5DF40E48" w:rsidR="00CE63BE" w:rsidRPr="00CE63BE" w:rsidRDefault="00CE63BE" w:rsidP="00CE63BE">
      <w:pPr>
        <w:jc w:val="both"/>
      </w:pPr>
      <w:proofErr w:type="spellStart"/>
      <w:r w:rsidRPr="00CE63BE">
        <w:t>gcloud</w:t>
      </w:r>
      <w:proofErr w:type="spellEnd"/>
      <w:r w:rsidRPr="00CE63BE">
        <w:t xml:space="preserve"> </w:t>
      </w:r>
      <w:proofErr w:type="spellStart"/>
      <w:r w:rsidRPr="00CE63BE">
        <w:t>pubsub</w:t>
      </w:r>
      <w:proofErr w:type="spellEnd"/>
      <w:r w:rsidRPr="00CE63BE">
        <w:t xml:space="preserve"> subscriptions create $</w:t>
      </w:r>
      <w:proofErr w:type="spellStart"/>
      <w:r>
        <w:t>mytopic</w:t>
      </w:r>
      <w:proofErr w:type="spellEnd"/>
      <w:r>
        <w:t>-sub</w:t>
      </w:r>
      <w:r w:rsidRPr="00CE63BE">
        <w:t xml:space="preserve"> --topic=$</w:t>
      </w:r>
      <w:proofErr w:type="spellStart"/>
      <w:r>
        <w:t>mytopic</w:t>
      </w:r>
      <w:proofErr w:type="spellEnd"/>
    </w:p>
    <w:p w14:paraId="5F2B8A24" w14:textId="77777777" w:rsidR="00CE63BE" w:rsidRPr="00CE63BE" w:rsidRDefault="00CE63BE" w:rsidP="00CE63BE">
      <w:pPr>
        <w:jc w:val="both"/>
      </w:pPr>
    </w:p>
    <w:p w14:paraId="245F7C91" w14:textId="77777777" w:rsidR="00CE63BE" w:rsidRPr="00CE63BE" w:rsidRDefault="00CE63BE" w:rsidP="00CE63BE">
      <w:pPr>
        <w:jc w:val="both"/>
      </w:pPr>
      <w:r w:rsidRPr="00CE63BE">
        <w:t># Step 5: Create bucket</w:t>
      </w:r>
    </w:p>
    <w:p w14:paraId="7E3A9951" w14:textId="61241322" w:rsidR="00CE63BE" w:rsidRPr="00CE63BE" w:rsidRDefault="00CE63BE" w:rsidP="00CE63BE">
      <w:pPr>
        <w:jc w:val="both"/>
      </w:pPr>
      <w:proofErr w:type="spellStart"/>
      <w:r w:rsidRPr="00CE63BE">
        <w:t>gsutil</w:t>
      </w:r>
      <w:proofErr w:type="spellEnd"/>
      <w:r w:rsidRPr="00CE63BE">
        <w:t xml:space="preserve"> mb -l $BUCKET_REGION gs://$</w:t>
      </w:r>
      <w:r w:rsidR="00AE0154">
        <w:t>mybucket</w:t>
      </w:r>
    </w:p>
    <w:p w14:paraId="2918C60B" w14:textId="77777777" w:rsidR="00CE63BE" w:rsidRPr="00CE63BE" w:rsidRDefault="00CE63BE" w:rsidP="00CE63BE">
      <w:pPr>
        <w:jc w:val="both"/>
      </w:pPr>
    </w:p>
    <w:p w14:paraId="36725329" w14:textId="77777777" w:rsidR="00CE63BE" w:rsidRPr="00CE63BE" w:rsidRDefault="00CE63BE" w:rsidP="00CE63BE">
      <w:pPr>
        <w:jc w:val="both"/>
      </w:pPr>
      <w:r w:rsidRPr="00CE63BE">
        <w:t># Step 6: Copy dataset</w:t>
      </w:r>
    </w:p>
    <w:p w14:paraId="5AED2A74" w14:textId="77777777" w:rsidR="00CE63BE" w:rsidRPr="00CE63BE" w:rsidRDefault="00CE63BE" w:rsidP="00CE63BE">
      <w:pPr>
        <w:jc w:val="both"/>
      </w:pPr>
      <w:proofErr w:type="spellStart"/>
      <w:r w:rsidRPr="00CE63BE">
        <w:t>gsutil</w:t>
      </w:r>
      <w:proofErr w:type="spellEnd"/>
      <w:r w:rsidRPr="00CE63BE">
        <w:t xml:space="preserve"> cp </w:t>
      </w:r>
      <w:proofErr w:type="gramStart"/>
      <w:r w:rsidRPr="00CE63BE">
        <w:t>gs://cloud-training-demos/sandiego/sensor_obs2008.csv.gz .</w:t>
      </w:r>
      <w:proofErr w:type="gramEnd"/>
    </w:p>
    <w:p w14:paraId="578286D2" w14:textId="77777777" w:rsidR="00CE63BE" w:rsidRPr="00CE63BE" w:rsidRDefault="00CE63BE" w:rsidP="00CE63BE">
      <w:pPr>
        <w:jc w:val="both"/>
      </w:pPr>
    </w:p>
    <w:p w14:paraId="457B0898" w14:textId="77777777" w:rsidR="00CE63BE" w:rsidRPr="00CE63BE" w:rsidRDefault="00CE63BE" w:rsidP="00CE63BE">
      <w:pPr>
        <w:jc w:val="both"/>
      </w:pPr>
      <w:r w:rsidRPr="00CE63BE">
        <w:t># Step 7: Install Pub/Sub library</w:t>
      </w:r>
    </w:p>
    <w:p w14:paraId="1C05950C" w14:textId="77777777" w:rsidR="00CE63BE" w:rsidRPr="00CE63BE" w:rsidRDefault="00CE63BE" w:rsidP="00CE63BE">
      <w:pPr>
        <w:jc w:val="both"/>
      </w:pPr>
      <w:r w:rsidRPr="00CE63BE">
        <w:t>python3 -m pip install --user google-cloud-</w:t>
      </w:r>
      <w:proofErr w:type="spellStart"/>
      <w:r w:rsidRPr="00CE63BE">
        <w:t>pubsub</w:t>
      </w:r>
      <w:proofErr w:type="spellEnd"/>
    </w:p>
    <w:p w14:paraId="1D33C16E" w14:textId="77777777" w:rsidR="00CE63BE" w:rsidRPr="00CE63BE" w:rsidRDefault="00CE63BE" w:rsidP="00CE63BE">
      <w:pPr>
        <w:jc w:val="both"/>
      </w:pPr>
    </w:p>
    <w:p w14:paraId="65906B28" w14:textId="77777777" w:rsidR="00CE63BE" w:rsidRPr="00CE63BE" w:rsidRDefault="00CE63BE" w:rsidP="00CE63BE">
      <w:pPr>
        <w:jc w:val="both"/>
      </w:pPr>
      <w:r w:rsidRPr="00CE63BE">
        <w:t># Step 8: Run Python streaming script</w:t>
      </w:r>
    </w:p>
    <w:p w14:paraId="706BC155" w14:textId="536997D7" w:rsidR="00CE63BE" w:rsidRPr="00CE63BE" w:rsidRDefault="00CE63BE" w:rsidP="00CE63BE">
      <w:pPr>
        <w:jc w:val="both"/>
      </w:pPr>
      <w:r w:rsidRPr="00CE63BE">
        <w:t>python3 stimulated_data.py --topic $</w:t>
      </w:r>
      <w:proofErr w:type="spellStart"/>
      <w:r w:rsidR="00AE0154">
        <w:t>mytopic</w:t>
      </w:r>
      <w:proofErr w:type="spellEnd"/>
      <w:r w:rsidRPr="00CE63BE">
        <w:t xml:space="preserve"> --input sensor_obs2008.csv.gz --project $PROJECT_ID --</w:t>
      </w:r>
      <w:proofErr w:type="spellStart"/>
      <w:r w:rsidRPr="00CE63BE">
        <w:t>speedFactor</w:t>
      </w:r>
      <w:proofErr w:type="spellEnd"/>
      <w:r w:rsidRPr="00CE63BE">
        <w:t xml:space="preserve"> 5</w:t>
      </w:r>
    </w:p>
    <w:p w14:paraId="70E4D7FB" w14:textId="77777777" w:rsidR="00CE63BE" w:rsidRPr="00CE63BE" w:rsidRDefault="00CE63BE" w:rsidP="00CE63BE">
      <w:pPr>
        <w:jc w:val="both"/>
      </w:pPr>
    </w:p>
    <w:p w14:paraId="163EAD00" w14:textId="77777777" w:rsidR="00CE63BE" w:rsidRPr="00CE63BE" w:rsidRDefault="00CE63BE" w:rsidP="00CE63BE">
      <w:pPr>
        <w:jc w:val="both"/>
      </w:pPr>
      <w:r w:rsidRPr="00CE63BE">
        <w:t># Step 9: Open new Cloud Shell tab and pull messages</w:t>
      </w:r>
    </w:p>
    <w:p w14:paraId="2279F6A3" w14:textId="7D7F935E" w:rsidR="00CE63BE" w:rsidRPr="00CE63BE" w:rsidRDefault="00CE63BE" w:rsidP="00CE63BE">
      <w:pPr>
        <w:jc w:val="both"/>
      </w:pPr>
      <w:proofErr w:type="spellStart"/>
      <w:r w:rsidRPr="00CE63BE">
        <w:t>gcloud</w:t>
      </w:r>
      <w:proofErr w:type="spellEnd"/>
      <w:r w:rsidRPr="00CE63BE">
        <w:t xml:space="preserve"> </w:t>
      </w:r>
      <w:proofErr w:type="spellStart"/>
      <w:r w:rsidRPr="00CE63BE">
        <w:t>pubsub</w:t>
      </w:r>
      <w:proofErr w:type="spellEnd"/>
      <w:r w:rsidRPr="00CE63BE">
        <w:t xml:space="preserve"> subscriptions pull $SUB_NAME --limit=10 --auto-ack</w:t>
      </w:r>
    </w:p>
    <w:sectPr w:rsidR="00CE63BE" w:rsidRPr="00CE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82248205">
    <w:abstractNumId w:val="19"/>
  </w:num>
  <w:num w:numId="2" w16cid:durableId="242833363">
    <w:abstractNumId w:val="12"/>
  </w:num>
  <w:num w:numId="3" w16cid:durableId="2078479491">
    <w:abstractNumId w:val="10"/>
  </w:num>
  <w:num w:numId="4" w16cid:durableId="198705580">
    <w:abstractNumId w:val="21"/>
  </w:num>
  <w:num w:numId="5" w16cid:durableId="118913935">
    <w:abstractNumId w:val="13"/>
  </w:num>
  <w:num w:numId="6" w16cid:durableId="67120677">
    <w:abstractNumId w:val="16"/>
  </w:num>
  <w:num w:numId="7" w16cid:durableId="2005933513">
    <w:abstractNumId w:val="18"/>
  </w:num>
  <w:num w:numId="8" w16cid:durableId="518810512">
    <w:abstractNumId w:val="9"/>
  </w:num>
  <w:num w:numId="9" w16cid:durableId="1742172944">
    <w:abstractNumId w:val="7"/>
  </w:num>
  <w:num w:numId="10" w16cid:durableId="1410346963">
    <w:abstractNumId w:val="6"/>
  </w:num>
  <w:num w:numId="11" w16cid:durableId="2128699912">
    <w:abstractNumId w:val="5"/>
  </w:num>
  <w:num w:numId="12" w16cid:durableId="522088174">
    <w:abstractNumId w:val="4"/>
  </w:num>
  <w:num w:numId="13" w16cid:durableId="1284461787">
    <w:abstractNumId w:val="8"/>
  </w:num>
  <w:num w:numId="14" w16cid:durableId="620265274">
    <w:abstractNumId w:val="3"/>
  </w:num>
  <w:num w:numId="15" w16cid:durableId="1608610794">
    <w:abstractNumId w:val="2"/>
  </w:num>
  <w:num w:numId="16" w16cid:durableId="1033455834">
    <w:abstractNumId w:val="1"/>
  </w:num>
  <w:num w:numId="17" w16cid:durableId="46952194">
    <w:abstractNumId w:val="0"/>
  </w:num>
  <w:num w:numId="18" w16cid:durableId="1702047512">
    <w:abstractNumId w:val="14"/>
  </w:num>
  <w:num w:numId="19" w16cid:durableId="1043479589">
    <w:abstractNumId w:val="15"/>
  </w:num>
  <w:num w:numId="20" w16cid:durableId="57562118">
    <w:abstractNumId w:val="20"/>
  </w:num>
  <w:num w:numId="21" w16cid:durableId="385682083">
    <w:abstractNumId w:val="17"/>
  </w:num>
  <w:num w:numId="22" w16cid:durableId="821314726">
    <w:abstractNumId w:val="11"/>
  </w:num>
  <w:num w:numId="23" w16cid:durableId="14189387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BE"/>
    <w:rsid w:val="00645252"/>
    <w:rsid w:val="006D3D74"/>
    <w:rsid w:val="0083569A"/>
    <w:rsid w:val="00A9204E"/>
    <w:rsid w:val="00AE0154"/>
    <w:rsid w:val="00C26600"/>
    <w:rsid w:val="00CE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5034"/>
  <w15:chartTrackingRefBased/>
  <w15:docId w15:val="{607E2190-03F7-49C8-A158-CD2E13D81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ta\AppData\Local\Microsoft\Office\16.0\DTS\en-IN%7b21441656-BE63-4847-A115-256B17A13230%7d\%7b0DEDA68E-0264-4899-A6FB-D4851F465229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{0DEDA68E-0264-4899-A6FB-D4851F465229}tf02786999_win32</Template>
  <TotalTime>7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CHANDRA</dc:creator>
  <cp:keywords/>
  <dc:description/>
  <cp:lastModifiedBy>Chetan Chandra Bantu</cp:lastModifiedBy>
  <cp:revision>1</cp:revision>
  <dcterms:created xsi:type="dcterms:W3CDTF">2025-11-17T05:52:00Z</dcterms:created>
  <dcterms:modified xsi:type="dcterms:W3CDTF">2025-11-17T06:04:00Z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